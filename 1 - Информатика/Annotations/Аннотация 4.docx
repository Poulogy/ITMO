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F9D10" w14:textId="77777777" w:rsidR="00BB2341" w:rsidRPr="000D3D96" w:rsidRDefault="00BB2341">
      <w:pPr>
        <w:pStyle w:val="Standard"/>
        <w:jc w:val="center"/>
        <w:rPr>
          <w:lang w:val="ru-RU"/>
        </w:rPr>
      </w:pPr>
      <w:r w:rsidRPr="000D3D96">
        <w:rPr>
          <w:lang w:val="ru-RU"/>
        </w:rPr>
        <w:t xml:space="preserve">Университет ИТМО, </w:t>
      </w:r>
      <w:r w:rsidR="004A7A56" w:rsidRPr="000D3D96">
        <w:rPr>
          <w:lang w:val="ru-RU"/>
        </w:rPr>
        <w:t>факультет программной инженерии и компьютерной техники</w:t>
      </w:r>
      <w:r w:rsidRPr="000D3D96">
        <w:rPr>
          <w:lang w:val="ru-RU"/>
        </w:rPr>
        <w:t xml:space="preserve"> </w:t>
      </w:r>
    </w:p>
    <w:p w14:paraId="25B9620E" w14:textId="77777777" w:rsidR="00BB2341" w:rsidRPr="000D3D96" w:rsidRDefault="004A7A56">
      <w:pPr>
        <w:pStyle w:val="Standard"/>
        <w:jc w:val="center"/>
        <w:rPr>
          <w:lang w:val="ru-RU"/>
        </w:rPr>
      </w:pPr>
      <w:r w:rsidRPr="000D3D96">
        <w:rPr>
          <w:lang w:val="ru-RU"/>
        </w:rPr>
        <w:t>Двухнедельная</w:t>
      </w:r>
      <w:r w:rsidR="00BB2341" w:rsidRPr="000D3D96">
        <w:rPr>
          <w:lang w:val="ru-RU"/>
        </w:rPr>
        <w:t xml:space="preserve"> отчётная работа по «Информатике»: аннотация к статье</w:t>
      </w:r>
    </w:p>
    <w:p w14:paraId="53F3747F" w14:textId="77777777" w:rsidR="00C65B64" w:rsidRPr="000D3D96" w:rsidRDefault="00C65B64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97E00" w:rsidRPr="000D3D96" w14:paraId="3AF1C1EB" w14:textId="77777777" w:rsidTr="00BC4479">
        <w:tc>
          <w:tcPr>
            <w:tcW w:w="1117" w:type="dxa"/>
            <w:shd w:val="clear" w:color="auto" w:fill="auto"/>
          </w:tcPr>
          <w:p w14:paraId="3DC91BEE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67415399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shd w:val="clear" w:color="auto" w:fill="auto"/>
          </w:tcPr>
          <w:p w14:paraId="50310220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shd w:val="clear" w:color="auto" w:fill="auto"/>
          </w:tcPr>
          <w:p w14:paraId="032B74E6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82" w:type="dxa"/>
            <w:shd w:val="clear" w:color="auto" w:fill="auto"/>
          </w:tcPr>
          <w:p w14:paraId="353044EB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17D0A90B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Дата сдачи</w:t>
            </w:r>
          </w:p>
        </w:tc>
      </w:tr>
      <w:tr w:rsidR="00E97E00" w:rsidRPr="000D3D96" w14:paraId="63DD36CB" w14:textId="77777777" w:rsidTr="00BC4479">
        <w:tc>
          <w:tcPr>
            <w:tcW w:w="1117" w:type="dxa"/>
            <w:shd w:val="clear" w:color="auto" w:fill="auto"/>
          </w:tcPr>
          <w:p w14:paraId="67A933AE" w14:textId="77777777" w:rsidR="00C65B64" w:rsidRPr="000D3D96" w:rsidRDefault="00063220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613075D9" w14:textId="77777777" w:rsidR="00C65B64" w:rsidRPr="000D3D96" w:rsidRDefault="00063220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1</w:t>
            </w:r>
          </w:p>
        </w:tc>
        <w:tc>
          <w:tcPr>
            <w:tcW w:w="5144" w:type="dxa"/>
            <w:shd w:val="clear" w:color="auto" w:fill="auto"/>
          </w:tcPr>
          <w:p w14:paraId="1B25E54B" w14:textId="77777777" w:rsidR="00C65B64" w:rsidRPr="000D3D96" w:rsidRDefault="00496CDB" w:rsidP="00063220">
            <w:pPr>
              <w:pStyle w:val="Standard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Все о системах счисления в информатике</w:t>
            </w:r>
          </w:p>
        </w:tc>
        <w:tc>
          <w:tcPr>
            <w:tcW w:w="1604" w:type="dxa"/>
            <w:shd w:val="clear" w:color="auto" w:fill="auto"/>
          </w:tcPr>
          <w:p w14:paraId="17DA3176" w14:textId="77777777" w:rsidR="00C65B64" w:rsidRPr="000D3D96" w:rsidRDefault="00D20178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  <w:lang w:val="ru-RU"/>
              </w:rPr>
              <w:t>26.09.2022</w:t>
            </w:r>
          </w:p>
        </w:tc>
        <w:tc>
          <w:tcPr>
            <w:tcW w:w="982" w:type="dxa"/>
            <w:shd w:val="clear" w:color="auto" w:fill="auto"/>
          </w:tcPr>
          <w:p w14:paraId="28A82CB9" w14:textId="77777777" w:rsidR="00C65B64" w:rsidRPr="000D3D96" w:rsidRDefault="0006322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D3D96">
              <w:rPr>
                <w:sz w:val="18"/>
              </w:rPr>
              <w:t>~</w:t>
            </w:r>
            <w:r w:rsidR="000A210A" w:rsidRPr="000D3D96">
              <w:rPr>
                <w:sz w:val="18"/>
                <w:lang w:val="ru-RU"/>
              </w:rPr>
              <w:t>1241</w:t>
            </w:r>
          </w:p>
        </w:tc>
        <w:tc>
          <w:tcPr>
            <w:tcW w:w="1026" w:type="dxa"/>
            <w:shd w:val="clear" w:color="auto" w:fill="auto"/>
          </w:tcPr>
          <w:p w14:paraId="56C8792A" w14:textId="77777777" w:rsidR="00C65B64" w:rsidRPr="000D3D96" w:rsidRDefault="00063220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25.09.2024</w:t>
            </w:r>
          </w:p>
        </w:tc>
      </w:tr>
      <w:tr w:rsidR="00E97E00" w:rsidRPr="000D3D96" w14:paraId="23610E36" w14:textId="77777777" w:rsidTr="00BC4479">
        <w:tc>
          <w:tcPr>
            <w:tcW w:w="1117" w:type="dxa"/>
            <w:shd w:val="clear" w:color="auto" w:fill="auto"/>
          </w:tcPr>
          <w:p w14:paraId="388BF139" w14:textId="77777777"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25.09.2024</w:t>
            </w:r>
          </w:p>
        </w:tc>
        <w:tc>
          <w:tcPr>
            <w:tcW w:w="1115" w:type="dxa"/>
            <w:shd w:val="clear" w:color="auto" w:fill="auto"/>
          </w:tcPr>
          <w:p w14:paraId="6BB1EBA0" w14:textId="77777777"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2</w:t>
            </w:r>
          </w:p>
        </w:tc>
        <w:tc>
          <w:tcPr>
            <w:tcW w:w="5144" w:type="dxa"/>
            <w:shd w:val="clear" w:color="auto" w:fill="auto"/>
          </w:tcPr>
          <w:p w14:paraId="23A943C0" w14:textId="77777777" w:rsidR="00C65B64" w:rsidRPr="000D3D96" w:rsidRDefault="00CA60B8" w:rsidP="00AF5639">
            <w:pPr>
              <w:pStyle w:val="Standard"/>
              <w:rPr>
                <w:sz w:val="18"/>
                <w:lang w:val="ru-RU"/>
              </w:rPr>
            </w:pPr>
            <w:proofErr w:type="spellStart"/>
            <w:r>
              <w:rPr>
                <w:sz w:val="18"/>
                <w:lang w:val="ru-RU"/>
              </w:rPr>
              <w:t>Hamming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lang w:val="ru-RU"/>
              </w:rPr>
              <w:t>Code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lang w:val="ru-RU"/>
              </w:rPr>
              <w:t>in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lang w:val="ru-RU"/>
              </w:rPr>
              <w:t>Computer</w:t>
            </w:r>
            <w:proofErr w:type="spellEnd"/>
            <w:r>
              <w:rPr>
                <w:sz w:val="18"/>
                <w:lang w:val="ru-RU"/>
              </w:rPr>
              <w:t xml:space="preserve"> Network</w:t>
            </w:r>
          </w:p>
        </w:tc>
        <w:tc>
          <w:tcPr>
            <w:tcW w:w="1604" w:type="dxa"/>
            <w:shd w:val="clear" w:color="auto" w:fill="auto"/>
          </w:tcPr>
          <w:p w14:paraId="2F98E282" w14:textId="77777777" w:rsidR="00C65B64" w:rsidRPr="000D3D96" w:rsidRDefault="00F932EC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30.08</w:t>
            </w:r>
            <w:r w:rsidR="00633CE6">
              <w:rPr>
                <w:sz w:val="18"/>
                <w:lang w:val="ru-RU"/>
              </w:rPr>
              <w:t>.2</w:t>
            </w:r>
            <w:r w:rsidR="00AD1AB7">
              <w:rPr>
                <w:sz w:val="18"/>
                <w:lang w:val="ru-RU"/>
              </w:rPr>
              <w:t>02</w:t>
            </w:r>
            <w:r>
              <w:rPr>
                <w:sz w:val="18"/>
                <w:lang w:val="ru-RU"/>
              </w:rPr>
              <w:t>3</w:t>
            </w:r>
          </w:p>
        </w:tc>
        <w:tc>
          <w:tcPr>
            <w:tcW w:w="982" w:type="dxa"/>
            <w:shd w:val="clear" w:color="auto" w:fill="auto"/>
          </w:tcPr>
          <w:p w14:paraId="17367331" w14:textId="77777777" w:rsidR="00C65B64" w:rsidRPr="000D3D96" w:rsidRDefault="00C83A2B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~</w:t>
            </w:r>
            <w:r w:rsidR="00F932EC">
              <w:rPr>
                <w:sz w:val="18"/>
                <w:lang w:val="ru-RU"/>
              </w:rPr>
              <w:t>16</w:t>
            </w:r>
            <w:r w:rsidR="00DD5C35">
              <w:rPr>
                <w:sz w:val="18"/>
                <w:lang w:val="ru-RU"/>
              </w:rPr>
              <w:t>90</w:t>
            </w:r>
          </w:p>
        </w:tc>
        <w:tc>
          <w:tcPr>
            <w:tcW w:w="1026" w:type="dxa"/>
            <w:shd w:val="clear" w:color="auto" w:fill="auto"/>
          </w:tcPr>
          <w:p w14:paraId="1EEDC9BD" w14:textId="77777777" w:rsidR="00C65B64" w:rsidRPr="000D3D96" w:rsidRDefault="0041456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9.10.2024</w:t>
            </w:r>
          </w:p>
        </w:tc>
      </w:tr>
      <w:tr w:rsidR="00E97E00" w:rsidRPr="000D3D96" w14:paraId="65589646" w14:textId="77777777" w:rsidTr="00BC4479">
        <w:tc>
          <w:tcPr>
            <w:tcW w:w="1117" w:type="dxa"/>
            <w:shd w:val="clear" w:color="auto" w:fill="auto"/>
          </w:tcPr>
          <w:p w14:paraId="5D6AEA15" w14:textId="74B240DF" w:rsidR="00C65B64" w:rsidRPr="000D3D96" w:rsidRDefault="0077512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9.10.2024</w:t>
            </w:r>
          </w:p>
        </w:tc>
        <w:tc>
          <w:tcPr>
            <w:tcW w:w="1115" w:type="dxa"/>
            <w:shd w:val="clear" w:color="auto" w:fill="auto"/>
          </w:tcPr>
          <w:p w14:paraId="69A317DF" w14:textId="77777777"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3</w:t>
            </w:r>
          </w:p>
        </w:tc>
        <w:tc>
          <w:tcPr>
            <w:tcW w:w="5144" w:type="dxa"/>
            <w:shd w:val="clear" w:color="auto" w:fill="auto"/>
          </w:tcPr>
          <w:p w14:paraId="30D7A399" w14:textId="64557E23" w:rsidR="00C65B64" w:rsidRPr="00775129" w:rsidRDefault="00775129" w:rsidP="00775129">
            <w:pPr>
              <w:pStyle w:val="Standard"/>
              <w:numPr>
                <w:ilvl w:val="0"/>
                <w:numId w:val="1"/>
              </w:numPr>
              <w:rPr>
                <w:sz w:val="18"/>
                <w:lang w:val="ru-RU"/>
              </w:rPr>
            </w:pPr>
            <w:proofErr w:type="spellStart"/>
            <w:r w:rsidRPr="00775129">
              <w:rPr>
                <w:sz w:val="18"/>
                <w:lang w:val="ru-RU"/>
              </w:rPr>
              <w:t>Python</w:t>
            </w:r>
            <w:proofErr w:type="spellEnd"/>
            <w:r w:rsidRPr="00775129">
              <w:rPr>
                <w:sz w:val="18"/>
                <w:lang w:val="ru-RU"/>
              </w:rPr>
              <w:t xml:space="preserve"> </w:t>
            </w:r>
            <w:proofErr w:type="spellStart"/>
            <w:r w:rsidRPr="00775129">
              <w:rPr>
                <w:sz w:val="18"/>
                <w:lang w:val="ru-RU"/>
              </w:rPr>
              <w:t>RegEx</w:t>
            </w:r>
            <w:proofErr w:type="spellEnd"/>
            <w:r w:rsidRPr="00775129">
              <w:rPr>
                <w:sz w:val="18"/>
                <w:lang w:val="ru-RU"/>
              </w:rPr>
              <w:t xml:space="preserve">: практическое применение </w:t>
            </w:r>
            <w:proofErr w:type="spellStart"/>
            <w:r w:rsidRPr="00775129">
              <w:rPr>
                <w:sz w:val="18"/>
                <w:lang w:val="ru-RU"/>
              </w:rPr>
              <w:t>регулярок</w:t>
            </w:r>
            <w:proofErr w:type="spellEnd"/>
          </w:p>
        </w:tc>
        <w:tc>
          <w:tcPr>
            <w:tcW w:w="1604" w:type="dxa"/>
            <w:shd w:val="clear" w:color="auto" w:fill="auto"/>
          </w:tcPr>
          <w:p w14:paraId="5BABF966" w14:textId="79051FA2" w:rsidR="00C65B64" w:rsidRPr="000D3D96" w:rsidRDefault="0077512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19.01.2021</w:t>
            </w:r>
          </w:p>
        </w:tc>
        <w:tc>
          <w:tcPr>
            <w:tcW w:w="982" w:type="dxa"/>
            <w:shd w:val="clear" w:color="auto" w:fill="auto"/>
          </w:tcPr>
          <w:p w14:paraId="6F8BAF92" w14:textId="6A7343B1" w:rsidR="00C65B64" w:rsidRPr="00775129" w:rsidRDefault="0077512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</w:t>
            </w:r>
            <w:r w:rsidRPr="00775129">
              <w:rPr>
                <w:sz w:val="18"/>
              </w:rPr>
              <w:t>1057</w:t>
            </w:r>
          </w:p>
        </w:tc>
        <w:tc>
          <w:tcPr>
            <w:tcW w:w="1026" w:type="dxa"/>
            <w:shd w:val="clear" w:color="auto" w:fill="auto"/>
          </w:tcPr>
          <w:p w14:paraId="5CDB54FF" w14:textId="46C107B5" w:rsidR="00C65B64" w:rsidRPr="000D3D96" w:rsidRDefault="0077512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23.10.2024</w:t>
            </w:r>
          </w:p>
        </w:tc>
      </w:tr>
      <w:tr w:rsidR="00E97E00" w:rsidRPr="000D3D96" w14:paraId="3EC4A19C" w14:textId="77777777" w:rsidTr="00BC4479">
        <w:tc>
          <w:tcPr>
            <w:tcW w:w="1117" w:type="dxa"/>
            <w:shd w:val="clear" w:color="auto" w:fill="auto"/>
          </w:tcPr>
          <w:p w14:paraId="1289DAE4" w14:textId="2553E5A1" w:rsidR="00C65B64" w:rsidRPr="000D3D96" w:rsidRDefault="003C14AB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23.10.2024</w:t>
            </w:r>
          </w:p>
        </w:tc>
        <w:tc>
          <w:tcPr>
            <w:tcW w:w="1115" w:type="dxa"/>
            <w:shd w:val="clear" w:color="auto" w:fill="auto"/>
          </w:tcPr>
          <w:p w14:paraId="4D9F200A" w14:textId="77777777" w:rsidR="00C65B64" w:rsidRPr="000D3D96" w:rsidRDefault="00A6628D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4</w:t>
            </w:r>
          </w:p>
        </w:tc>
        <w:tc>
          <w:tcPr>
            <w:tcW w:w="5144" w:type="dxa"/>
            <w:shd w:val="clear" w:color="auto" w:fill="auto"/>
          </w:tcPr>
          <w:p w14:paraId="6C9CF6D9" w14:textId="09722CDF" w:rsidR="00C65B64" w:rsidRPr="000D3D96" w:rsidRDefault="00090711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JSON или XML: сравнение популярных форматов обмена данными.</w:t>
            </w:r>
          </w:p>
        </w:tc>
        <w:tc>
          <w:tcPr>
            <w:tcW w:w="1604" w:type="dxa"/>
            <w:shd w:val="clear" w:color="auto" w:fill="auto"/>
          </w:tcPr>
          <w:p w14:paraId="5CB6CD27" w14:textId="26B9A7C1" w:rsidR="00C65B64" w:rsidRPr="000D3D96" w:rsidRDefault="00E16C3B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28.03.2024</w:t>
            </w:r>
          </w:p>
        </w:tc>
        <w:tc>
          <w:tcPr>
            <w:tcW w:w="982" w:type="dxa"/>
            <w:shd w:val="clear" w:color="auto" w:fill="auto"/>
          </w:tcPr>
          <w:p w14:paraId="6BE947C7" w14:textId="1B9EA356" w:rsidR="00C65B64" w:rsidRPr="000D3D96" w:rsidRDefault="00BB326B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~</w:t>
            </w:r>
            <w:r w:rsidR="00431579">
              <w:rPr>
                <w:sz w:val="18"/>
                <w:lang w:val="ru-RU"/>
              </w:rPr>
              <w:t>2907</w:t>
            </w:r>
          </w:p>
        </w:tc>
        <w:tc>
          <w:tcPr>
            <w:tcW w:w="1026" w:type="dxa"/>
            <w:shd w:val="clear" w:color="auto" w:fill="auto"/>
          </w:tcPr>
          <w:p w14:paraId="6F738BBC" w14:textId="5883F264" w:rsidR="00C65B64" w:rsidRPr="000D3D96" w:rsidRDefault="003C14AB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6.11.2024</w:t>
            </w:r>
          </w:p>
        </w:tc>
      </w:tr>
      <w:tr w:rsidR="00E97E00" w:rsidRPr="000D3D96" w14:paraId="37FE5536" w14:textId="77777777" w:rsidTr="00BC4479">
        <w:tc>
          <w:tcPr>
            <w:tcW w:w="1117" w:type="dxa"/>
            <w:shd w:val="clear" w:color="auto" w:fill="auto"/>
          </w:tcPr>
          <w:p w14:paraId="1878B052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6910FAAD" w14:textId="77777777" w:rsidR="00C65B64" w:rsidRPr="000D3D96" w:rsidRDefault="00BC4479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5</w:t>
            </w:r>
          </w:p>
        </w:tc>
        <w:tc>
          <w:tcPr>
            <w:tcW w:w="5144" w:type="dxa"/>
            <w:shd w:val="clear" w:color="auto" w:fill="auto"/>
          </w:tcPr>
          <w:p w14:paraId="4B6DA43A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484215B1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2A47123A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0392F645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D3D96" w14:paraId="56C55FB9" w14:textId="77777777" w:rsidTr="00BC4479">
        <w:tc>
          <w:tcPr>
            <w:tcW w:w="1117" w:type="dxa"/>
            <w:shd w:val="clear" w:color="auto" w:fill="auto"/>
          </w:tcPr>
          <w:p w14:paraId="3317CF89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33818938" w14:textId="77777777" w:rsidR="00C65B64" w:rsidRPr="000D3D96" w:rsidRDefault="00BC4479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6</w:t>
            </w:r>
          </w:p>
        </w:tc>
        <w:tc>
          <w:tcPr>
            <w:tcW w:w="5144" w:type="dxa"/>
            <w:shd w:val="clear" w:color="auto" w:fill="auto"/>
          </w:tcPr>
          <w:p w14:paraId="0B7A0A01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63DE87FA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6B1363D3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61E985F8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D3D96" w14:paraId="5B48024E" w14:textId="77777777" w:rsidTr="00BC4479">
        <w:tc>
          <w:tcPr>
            <w:tcW w:w="1117" w:type="dxa"/>
            <w:shd w:val="clear" w:color="auto" w:fill="auto"/>
          </w:tcPr>
          <w:p w14:paraId="6CF613DF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37653FC8" w14:textId="77777777" w:rsidR="00C65B64" w:rsidRPr="000D3D96" w:rsidRDefault="00BC4479" w:rsidP="00005EED">
            <w:pPr>
              <w:pStyle w:val="Standard"/>
              <w:jc w:val="center"/>
              <w:rPr>
                <w:sz w:val="18"/>
              </w:rPr>
            </w:pPr>
            <w:r w:rsidRPr="000D3D96">
              <w:rPr>
                <w:sz w:val="18"/>
              </w:rPr>
              <w:t>7</w:t>
            </w:r>
          </w:p>
        </w:tc>
        <w:tc>
          <w:tcPr>
            <w:tcW w:w="5144" w:type="dxa"/>
            <w:shd w:val="clear" w:color="auto" w:fill="auto"/>
          </w:tcPr>
          <w:p w14:paraId="424CB98B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1476D3D4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2DA926B0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4D3DEA08" w14:textId="77777777" w:rsidR="00C65B64" w:rsidRPr="000D3D96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748D5C86" w14:textId="77777777" w:rsidR="00BB2341" w:rsidRPr="000D3D96" w:rsidRDefault="00BB2341">
      <w:pPr>
        <w:pStyle w:val="Standard"/>
        <w:jc w:val="center"/>
        <w:rPr>
          <w:lang w:val="ru-RU"/>
        </w:rPr>
      </w:pPr>
    </w:p>
    <w:p w14:paraId="6E2379FC" w14:textId="77777777" w:rsidR="00BB2341" w:rsidRPr="000D3D96" w:rsidRDefault="00BB2341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 w:rsidRPr="000D3D96">
        <w:rPr>
          <w:lang w:val="ru-RU"/>
        </w:rPr>
        <w:t xml:space="preserve">Выполнил(а) </w:t>
      </w:r>
      <w:r w:rsidRPr="000D3D96">
        <w:rPr>
          <w:u w:val="single"/>
          <w:lang w:val="ru-RU"/>
        </w:rPr>
        <w:tab/>
      </w:r>
      <w:r w:rsidR="000A210A" w:rsidRPr="000D3D96">
        <w:rPr>
          <w:u w:val="single"/>
          <w:lang w:val="ru-RU"/>
        </w:rPr>
        <w:t>Джантуре Н. Ж.</w:t>
      </w:r>
      <w:r w:rsidRPr="000D3D96">
        <w:rPr>
          <w:u w:val="single"/>
          <w:lang w:val="ru-RU"/>
        </w:rPr>
        <w:tab/>
      </w:r>
      <w:r w:rsidRPr="000D3D96">
        <w:rPr>
          <w:lang w:val="ru-RU"/>
        </w:rPr>
        <w:t xml:space="preserve">, № группы </w:t>
      </w:r>
      <w:r w:rsidRPr="000D3D96">
        <w:rPr>
          <w:u w:val="single"/>
          <w:lang w:val="ru-RU"/>
        </w:rPr>
        <w:tab/>
      </w:r>
      <w:r w:rsidR="00966AD3" w:rsidRPr="000D3D96">
        <w:rPr>
          <w:i/>
          <w:u w:val="single"/>
          <w:lang w:val="ru-RU"/>
        </w:rPr>
        <w:t>Р3108</w:t>
      </w:r>
      <w:r w:rsidRPr="000D3D96">
        <w:rPr>
          <w:u w:val="single"/>
          <w:lang w:val="ru-RU"/>
        </w:rPr>
        <w:tab/>
      </w:r>
      <w:r w:rsidRPr="000D3D96">
        <w:rPr>
          <w:lang w:val="ru-RU"/>
        </w:rPr>
        <w:t xml:space="preserve">, оценка </w:t>
      </w:r>
      <w:r w:rsidRPr="000D3D96">
        <w:rPr>
          <w:u w:val="single"/>
          <w:lang w:val="ru-RU"/>
        </w:rPr>
        <w:tab/>
      </w:r>
    </w:p>
    <w:p w14:paraId="620BBBBF" w14:textId="77777777" w:rsidR="00BB2341" w:rsidRPr="000D3D96" w:rsidRDefault="00BB2341">
      <w:pPr>
        <w:pStyle w:val="Standard"/>
        <w:tabs>
          <w:tab w:val="left" w:pos="3180"/>
          <w:tab w:val="left" w:pos="9781"/>
        </w:tabs>
        <w:rPr>
          <w:lang w:val="ru-RU"/>
        </w:rPr>
      </w:pPr>
      <w:r w:rsidRPr="000D3D96">
        <w:rPr>
          <w:vertAlign w:val="superscript"/>
          <w:lang w:val="ru-RU"/>
        </w:rPr>
        <w:tab/>
        <w:t>Фамилия И.О. студента</w:t>
      </w:r>
      <w:r w:rsidRPr="000D3D96"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BB2341" w:rsidRPr="00775129" w14:paraId="2130C981" w14:textId="77777777" w:rsidTr="007D5A2A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72E6A52" w14:textId="77777777" w:rsidR="00BB2341" w:rsidRPr="00B0452D" w:rsidRDefault="00B0452D">
            <w:pPr>
              <w:pStyle w:val="TableContents"/>
              <w:rPr>
                <w:b/>
                <w:bCs/>
                <w:lang w:val="ru-RU"/>
              </w:rPr>
            </w:pPr>
            <w:r w:rsidRPr="00B0452D">
              <w:rPr>
                <w:b/>
                <w:bCs/>
                <w:lang w:val="ru-RU"/>
              </w:rPr>
              <w:t>Прямая полная ссылка на источник:</w:t>
            </w:r>
          </w:p>
          <w:p w14:paraId="028E9E59" w14:textId="720E6644" w:rsidR="0093510E" w:rsidRDefault="0093510E">
            <w:pPr>
              <w:pStyle w:val="TableContents"/>
              <w:rPr>
                <w:rStyle w:val="a6"/>
                <w:iCs/>
                <w:lang w:val="ru-RU"/>
              </w:rPr>
            </w:pPr>
            <w:hyperlink r:id="rId7" w:history="1"/>
            <w:hyperlink r:id="rId8" w:history="1">
              <w:r w:rsidRPr="00AA1788">
                <w:rPr>
                  <w:rStyle w:val="a6"/>
                  <w:lang w:val="kk-KZ"/>
                </w:rPr>
                <w:t>https://timeweb.cloud/tutorials/microservices/json-ili-xml-sravnenie</w:t>
              </w:r>
            </w:hyperlink>
          </w:p>
          <w:p w14:paraId="4AB1C71F" w14:textId="2E206857" w:rsidR="0093510E" w:rsidRPr="0093510E" w:rsidRDefault="0093510E">
            <w:pPr>
              <w:pStyle w:val="TableContents"/>
              <w:rPr>
                <w:iCs/>
                <w:color w:val="0563C1"/>
                <w:u w:val="single"/>
                <w:lang w:val="ru-RU"/>
              </w:rPr>
            </w:pPr>
          </w:p>
        </w:tc>
      </w:tr>
      <w:tr w:rsidR="00BB2341" w:rsidRPr="00381A36" w14:paraId="65B308F8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7AF1A26" w14:textId="77777777" w:rsidR="00BB2341" w:rsidRDefault="00BB2341">
            <w:pPr>
              <w:pStyle w:val="TableContents"/>
              <w:rPr>
                <w:b/>
                <w:bCs/>
                <w:lang w:val="ru-RU"/>
              </w:rPr>
            </w:pPr>
            <w:r w:rsidRPr="000D3D96">
              <w:rPr>
                <w:b/>
                <w:bCs/>
                <w:lang w:val="ru-RU"/>
              </w:rPr>
              <w:t>Теги, ключевые слова или словосочетания</w:t>
            </w:r>
            <w:r w:rsidR="001224D0">
              <w:rPr>
                <w:b/>
                <w:bCs/>
                <w:lang w:val="ru-RU"/>
              </w:rPr>
              <w:t>:</w:t>
            </w:r>
          </w:p>
          <w:p w14:paraId="4B10FC7C" w14:textId="205F0948" w:rsidR="00BB2341" w:rsidRPr="00381A36" w:rsidRDefault="002D201C" w:rsidP="00775129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JSON, XML, язык разметки, </w:t>
            </w:r>
            <w:r w:rsidR="00C3743A">
              <w:rPr>
                <w:lang w:val="ru-RU"/>
              </w:rPr>
              <w:t xml:space="preserve">элементы, атрибуты, </w:t>
            </w:r>
            <w:r w:rsidR="00FE43A9">
              <w:rPr>
                <w:lang w:val="ru-RU"/>
              </w:rPr>
              <w:t xml:space="preserve">применение, </w:t>
            </w:r>
            <w:r w:rsidR="00C4577A">
              <w:rPr>
                <w:lang w:val="ru-RU"/>
              </w:rPr>
              <w:t xml:space="preserve">формат обмена данными, </w:t>
            </w:r>
            <w:r w:rsidR="009A189D">
              <w:rPr>
                <w:lang w:val="ru-RU"/>
              </w:rPr>
              <w:t>данные/информация.</w:t>
            </w:r>
          </w:p>
        </w:tc>
      </w:tr>
      <w:tr w:rsidR="00BB2341" w:rsidRPr="00381A36" w14:paraId="47543676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6A2FBF6" w14:textId="77777777" w:rsidR="006D3C54" w:rsidRDefault="00BB2341" w:rsidP="003C14AB">
            <w:pPr>
              <w:pStyle w:val="TableContents"/>
              <w:rPr>
                <w:b/>
                <w:bCs/>
                <w:lang w:val="ru-RU"/>
              </w:rPr>
            </w:pPr>
            <w:r w:rsidRPr="000D3D96">
              <w:rPr>
                <w:b/>
                <w:bCs/>
                <w:lang w:val="ru-RU"/>
              </w:rPr>
              <w:t xml:space="preserve">Перечень фактов, упомянутых в </w:t>
            </w:r>
            <w:r w:rsidR="00C03275">
              <w:rPr>
                <w:b/>
                <w:bCs/>
                <w:lang w:val="ru-RU"/>
              </w:rPr>
              <w:t>статье:</w:t>
            </w:r>
          </w:p>
          <w:p w14:paraId="3750A007" w14:textId="785C318B" w:rsidR="003C14AB" w:rsidRDefault="00454293" w:rsidP="009A189D">
            <w:pPr>
              <w:pStyle w:val="TableContents"/>
              <w:numPr>
                <w:ilvl w:val="0"/>
                <w:numId w:val="10"/>
              </w:numPr>
              <w:rPr>
                <w:lang w:val="ru-RU"/>
              </w:rPr>
            </w:pPr>
            <w:r w:rsidRPr="00454293">
              <w:rPr>
                <w:lang w:val="ru-RU"/>
              </w:rPr>
              <w:t xml:space="preserve">Форматы обмена данными </w:t>
            </w:r>
            <w:r w:rsidR="00D70AA9">
              <w:rPr>
                <w:lang w:val="ru-RU"/>
              </w:rPr>
              <w:t xml:space="preserve">JSON и XML </w:t>
            </w:r>
            <w:r w:rsidR="00DC0940">
              <w:rPr>
                <w:lang w:val="ru-RU"/>
              </w:rPr>
              <w:t>предоставляют средства для организации</w:t>
            </w:r>
            <w:r w:rsidR="00D70AA9">
              <w:rPr>
                <w:lang w:val="ru-RU"/>
              </w:rPr>
              <w:t xml:space="preserve"> </w:t>
            </w:r>
            <w:r w:rsidR="00B40C87">
              <w:rPr>
                <w:lang w:val="ru-RU"/>
              </w:rPr>
              <w:t>данных</w:t>
            </w:r>
            <w:r w:rsidR="00DC0940">
              <w:rPr>
                <w:lang w:val="ru-RU"/>
              </w:rPr>
              <w:t xml:space="preserve"> </w:t>
            </w:r>
            <w:r w:rsidR="00D70AA9">
              <w:rPr>
                <w:lang w:val="ru-RU"/>
              </w:rPr>
              <w:t>таким образом, чтобы они были понятны как и компьютеру так и человеку.</w:t>
            </w:r>
          </w:p>
          <w:p w14:paraId="0EBBB391" w14:textId="77777777" w:rsidR="00921442" w:rsidRDefault="001B328E" w:rsidP="009A189D">
            <w:pPr>
              <w:pStyle w:val="TableContents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XML - еXtensible Markup Language в переводе означает «расширяемый язык разметки», и был представлен в 1998 году.</w:t>
            </w:r>
          </w:p>
          <w:p w14:paraId="6F55F77D" w14:textId="66FEC12F" w:rsidR="001B328E" w:rsidRDefault="001B328E" w:rsidP="009A189D">
            <w:pPr>
              <w:pStyle w:val="TableContents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XSD более продвинутый чем DTD, т.к поддерживает большое количество типов данных и может выполнять объёмную проверку данных в XML.</w:t>
            </w:r>
          </w:p>
          <w:p w14:paraId="2554F553" w14:textId="6A72B2E7" w:rsidR="001B328E" w:rsidRPr="001B328E" w:rsidRDefault="001B328E" w:rsidP="001B328E">
            <w:pPr>
              <w:pStyle w:val="TableContents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JSON - JavaScript Object Notation, в переводе означает "</w:t>
            </w:r>
            <w:r w:rsidR="003018E6">
              <w:rPr>
                <w:lang w:val="ru-RU"/>
              </w:rPr>
              <w:t>Обозначение</w:t>
            </w:r>
            <w:r>
              <w:rPr>
                <w:lang w:val="ru-RU"/>
              </w:rPr>
              <w:t xml:space="preserve"> объекта JavaScript". Был представлен как простой формат передачи данных в 2001 году.</w:t>
            </w:r>
          </w:p>
        </w:tc>
      </w:tr>
      <w:tr w:rsidR="00BB2341" w:rsidRPr="006D3C54" w14:paraId="1E49E483" w14:textId="77777777" w:rsidTr="007D5A2A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2D3ECD28" w14:textId="77777777" w:rsidR="006D3C54" w:rsidRDefault="00BB2341" w:rsidP="003C14AB">
            <w:pPr>
              <w:pStyle w:val="TableContents"/>
              <w:rPr>
                <w:b/>
                <w:bCs/>
                <w:lang w:val="ru-RU"/>
              </w:rPr>
            </w:pPr>
            <w:r w:rsidRPr="000D3D96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</w:t>
            </w:r>
            <w:r w:rsidR="00C03275">
              <w:rPr>
                <w:b/>
                <w:bCs/>
                <w:lang w:val="ru-RU"/>
              </w:rPr>
              <w:t>:</w:t>
            </w:r>
          </w:p>
          <w:p w14:paraId="04D21B9E" w14:textId="77777777" w:rsidR="00EE735D" w:rsidRDefault="000051AA" w:rsidP="003018E6">
            <w:pPr>
              <w:pStyle w:val="TableContents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>XML, JSON</w:t>
            </w:r>
            <w:r w:rsidR="00EE735D">
              <w:rPr>
                <w:lang w:val="ru-RU"/>
              </w:rPr>
              <w:t xml:space="preserve"> и другие форматы</w:t>
            </w:r>
            <w:r>
              <w:rPr>
                <w:lang w:val="ru-RU"/>
              </w:rPr>
              <w:t xml:space="preserve"> в принципе </w:t>
            </w:r>
            <w:r w:rsidR="00EE735D">
              <w:rPr>
                <w:lang w:val="ru-RU"/>
              </w:rPr>
              <w:t>улучшили возможность передачи данных и информации в программировании.</w:t>
            </w:r>
          </w:p>
          <w:p w14:paraId="7B676525" w14:textId="6A6411DC" w:rsidR="003018E6" w:rsidRDefault="0086618A" w:rsidP="003018E6">
            <w:pPr>
              <w:pStyle w:val="TableContents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>Сравнение качеств двух разных форматов, помогает выяснить какой из них выбрать и для чего они лучше подходят.</w:t>
            </w:r>
          </w:p>
          <w:p w14:paraId="46AE0D88" w14:textId="64990042" w:rsidR="0086618A" w:rsidRPr="003018E6" w:rsidRDefault="00750365" w:rsidP="003018E6">
            <w:pPr>
              <w:pStyle w:val="TableContents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 xml:space="preserve">Информация о применении форматов обработки и передачи данных </w:t>
            </w:r>
            <w:r w:rsidR="0010537D">
              <w:rPr>
                <w:lang w:val="ru-RU"/>
              </w:rPr>
              <w:t>также информирует нас о пользе данных форматов, и сужает круг применения каждого из них.</w:t>
            </w:r>
          </w:p>
        </w:tc>
      </w:tr>
      <w:tr w:rsidR="00BB2341" w:rsidRPr="0050275A" w14:paraId="552074FA" w14:textId="77777777" w:rsidTr="007D5A2A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D64AF4" w14:textId="77777777" w:rsidR="006A0194" w:rsidRDefault="00BB2341" w:rsidP="00CD79B2">
            <w:pPr>
              <w:pStyle w:val="TableContents"/>
              <w:rPr>
                <w:b/>
                <w:bCs/>
              </w:rPr>
            </w:pPr>
            <w:r w:rsidRPr="000D3D96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</w:t>
            </w:r>
            <w:r w:rsidR="00C03275">
              <w:rPr>
                <w:b/>
                <w:bCs/>
                <w:lang w:val="ru-RU"/>
              </w:rPr>
              <w:t>:</w:t>
            </w:r>
          </w:p>
          <w:p w14:paraId="4824F7E6" w14:textId="5C964F85" w:rsidR="006D3C54" w:rsidRDefault="00FF11FA" w:rsidP="00090B67">
            <w:pPr>
              <w:pStyle w:val="TableContents"/>
              <w:numPr>
                <w:ilvl w:val="0"/>
                <w:numId w:val="12"/>
              </w:numPr>
              <w:rPr>
                <w:lang w:val="ru-RU"/>
              </w:rPr>
            </w:pPr>
            <w:r>
              <w:rPr>
                <w:lang w:val="ru-RU"/>
              </w:rPr>
              <w:t>Нету универсального формата, который можно было бы использовать в разных сферах</w:t>
            </w:r>
            <w:r w:rsidR="00E552B7">
              <w:rPr>
                <w:lang w:val="ru-RU"/>
              </w:rPr>
              <w:t xml:space="preserve">, от </w:t>
            </w:r>
            <w:r w:rsidR="009930D3">
              <w:rPr>
                <w:lang w:val="ru-RU"/>
              </w:rPr>
              <w:t>электронной</w:t>
            </w:r>
            <w:r w:rsidR="002E5D8E">
              <w:rPr>
                <w:lang w:val="ru-RU"/>
              </w:rPr>
              <w:t xml:space="preserve"> бизнес документации до </w:t>
            </w:r>
            <w:r w:rsidR="00C42F52">
              <w:rPr>
                <w:lang w:val="ru-RU"/>
              </w:rPr>
              <w:t>баз данных.</w:t>
            </w:r>
          </w:p>
          <w:p w14:paraId="433BC7C7" w14:textId="56AD4704" w:rsidR="0010537D" w:rsidRDefault="00050C5F" w:rsidP="0010537D">
            <w:pPr>
              <w:pStyle w:val="TableContents"/>
              <w:numPr>
                <w:ilvl w:val="0"/>
                <w:numId w:val="1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Форматы данных </w:t>
            </w:r>
            <w:r w:rsidR="00846E6D">
              <w:rPr>
                <w:lang w:val="ru-RU"/>
              </w:rPr>
              <w:t>полезны по своему</w:t>
            </w:r>
            <w:r w:rsidR="00263AAB">
              <w:rPr>
                <w:lang w:val="ru-RU"/>
              </w:rPr>
              <w:t xml:space="preserve"> и желательно знание обоих</w:t>
            </w:r>
            <w:r w:rsidR="00846E6D">
              <w:rPr>
                <w:lang w:val="ru-RU"/>
              </w:rPr>
              <w:t xml:space="preserve">, хотя приоритетный использование JSON, </w:t>
            </w:r>
            <w:r w:rsidR="00263AAB">
              <w:rPr>
                <w:lang w:val="ru-RU"/>
              </w:rPr>
              <w:t>есть моменты с которыми XML справится лучше.</w:t>
            </w:r>
          </w:p>
          <w:p w14:paraId="3B6963A5" w14:textId="26CC9AC8" w:rsidR="0010537D" w:rsidRPr="0050275A" w:rsidRDefault="00B80E0C" w:rsidP="0010537D">
            <w:pPr>
              <w:pStyle w:val="TableContents"/>
              <w:numPr>
                <w:ilvl w:val="0"/>
                <w:numId w:val="12"/>
              </w:numPr>
              <w:rPr>
                <w:lang w:val="ru-RU"/>
              </w:rPr>
            </w:pPr>
            <w:r>
              <w:rPr>
                <w:lang w:val="ru-RU"/>
              </w:rPr>
              <w:t>У каждого формата есть свои ограничения.</w:t>
            </w:r>
          </w:p>
        </w:tc>
      </w:tr>
      <w:tr w:rsidR="00BB2341" w:rsidRPr="00381A36" w14:paraId="2BE7439A" w14:textId="77777777" w:rsidTr="00381A36">
        <w:trPr>
          <w:trHeight w:val="947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63FE1" w14:textId="5AABA8ED" w:rsidR="00381A36" w:rsidRDefault="00BB2341" w:rsidP="00381A36">
            <w:pPr>
              <w:pStyle w:val="TableContents"/>
              <w:rPr>
                <w:b/>
                <w:bCs/>
                <w:lang w:val="ru-RU"/>
              </w:rPr>
            </w:pPr>
            <w:r w:rsidRPr="00C75E43">
              <w:rPr>
                <w:b/>
                <w:bCs/>
                <w:lang w:val="ru-RU"/>
              </w:rPr>
              <w:t>Ваши замечания, пожелания преподавателю или анекдот о программистах</w:t>
            </w:r>
          </w:p>
          <w:p w14:paraId="6F550680" w14:textId="067C6976" w:rsidR="00A14D46" w:rsidRPr="00A14D46" w:rsidRDefault="00FB5C67" w:rsidP="00381A36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noProof/>
                <w:lang w:val="ru-RU"/>
              </w:rPr>
              <w:drawing>
                <wp:anchor distT="0" distB="0" distL="114300" distR="114300" simplePos="0" relativeHeight="251659264" behindDoc="1" locked="0" layoutInCell="1" allowOverlap="1" wp14:anchorId="39965F24" wp14:editId="50214239">
                  <wp:simplePos x="0" y="0"/>
                  <wp:positionH relativeFrom="column">
                    <wp:posOffset>995449</wp:posOffset>
                  </wp:positionH>
                  <wp:positionV relativeFrom="paragraph">
                    <wp:posOffset>18184</wp:posOffset>
                  </wp:positionV>
                  <wp:extent cx="2081684" cy="2032000"/>
                  <wp:effectExtent l="0" t="0" r="0" b="6350"/>
                  <wp:wrapTight wrapText="bothSides">
                    <wp:wrapPolygon edited="0">
                      <wp:start x="0" y="0"/>
                      <wp:lineTo x="0" y="21465"/>
                      <wp:lineTo x="21350" y="21465"/>
                      <wp:lineTo x="21350" y="0"/>
                      <wp:lineTo x="0" y="0"/>
                    </wp:wrapPolygon>
                  </wp:wrapTight>
                  <wp:docPr id="18395340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534063" name="Рисунок 183953406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684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2194263" w14:textId="77777777" w:rsidR="00BB2341" w:rsidRPr="00381A36" w:rsidRDefault="00BB2341" w:rsidP="007932EB">
      <w:pPr>
        <w:pStyle w:val="Standard"/>
        <w:rPr>
          <w:sz w:val="6"/>
          <w:szCs w:val="6"/>
          <w:lang w:val="ru-RU"/>
        </w:rPr>
      </w:pPr>
    </w:p>
    <w:sectPr w:rsidR="00BB2341" w:rsidRPr="00381A36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7383A6" w14:textId="77777777" w:rsidR="0045220C" w:rsidRDefault="0045220C">
      <w:r>
        <w:separator/>
      </w:r>
    </w:p>
  </w:endnote>
  <w:endnote w:type="continuationSeparator" w:id="0">
    <w:p w14:paraId="32ACD994" w14:textId="77777777" w:rsidR="0045220C" w:rsidRDefault="00452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36D7A6" w14:textId="77777777" w:rsidR="0045220C" w:rsidRDefault="0045220C">
      <w:r>
        <w:separator/>
      </w:r>
    </w:p>
  </w:footnote>
  <w:footnote w:type="continuationSeparator" w:id="0">
    <w:p w14:paraId="5E4C05AB" w14:textId="77777777" w:rsidR="0045220C" w:rsidRDefault="004522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47A5AF0"/>
    <w:multiLevelType w:val="hybridMultilevel"/>
    <w:tmpl w:val="960CE5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457C7"/>
    <w:multiLevelType w:val="hybridMultilevel"/>
    <w:tmpl w:val="BDFAB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5DFD"/>
    <w:multiLevelType w:val="hybridMultilevel"/>
    <w:tmpl w:val="335CE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A534BB"/>
    <w:multiLevelType w:val="multilevel"/>
    <w:tmpl w:val="6176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15240"/>
    <w:multiLevelType w:val="hybridMultilevel"/>
    <w:tmpl w:val="C68459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D04E1"/>
    <w:multiLevelType w:val="hybridMultilevel"/>
    <w:tmpl w:val="B978CC8C"/>
    <w:lvl w:ilvl="0" w:tplc="A43882C0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D4185B"/>
    <w:multiLevelType w:val="hybridMultilevel"/>
    <w:tmpl w:val="BD948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C20250"/>
    <w:multiLevelType w:val="hybridMultilevel"/>
    <w:tmpl w:val="CF163E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658473">
    <w:abstractNumId w:val="0"/>
  </w:num>
  <w:num w:numId="2" w16cid:durableId="1826163932">
    <w:abstractNumId w:val="1"/>
  </w:num>
  <w:num w:numId="3" w16cid:durableId="1965650692">
    <w:abstractNumId w:val="2"/>
  </w:num>
  <w:num w:numId="4" w16cid:durableId="814879762">
    <w:abstractNumId w:val="3"/>
  </w:num>
  <w:num w:numId="5" w16cid:durableId="367028690">
    <w:abstractNumId w:val="8"/>
  </w:num>
  <w:num w:numId="6" w16cid:durableId="989940220">
    <w:abstractNumId w:val="7"/>
  </w:num>
  <w:num w:numId="7" w16cid:durableId="2097902588">
    <w:abstractNumId w:val="9"/>
  </w:num>
  <w:num w:numId="8" w16cid:durableId="291908594">
    <w:abstractNumId w:val="6"/>
  </w:num>
  <w:num w:numId="9" w16cid:durableId="476724573">
    <w:abstractNumId w:val="10"/>
  </w:num>
  <w:num w:numId="10" w16cid:durableId="1574075936">
    <w:abstractNumId w:val="11"/>
  </w:num>
  <w:num w:numId="11" w16cid:durableId="1768840406">
    <w:abstractNumId w:val="4"/>
  </w:num>
  <w:num w:numId="12" w16cid:durableId="607734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C6"/>
    <w:rsid w:val="00003870"/>
    <w:rsid w:val="000051AA"/>
    <w:rsid w:val="00005EED"/>
    <w:rsid w:val="000301E4"/>
    <w:rsid w:val="000352E6"/>
    <w:rsid w:val="00050C5F"/>
    <w:rsid w:val="00063220"/>
    <w:rsid w:val="000648FE"/>
    <w:rsid w:val="00067C99"/>
    <w:rsid w:val="00090711"/>
    <w:rsid w:val="00090B67"/>
    <w:rsid w:val="000924D9"/>
    <w:rsid w:val="000949B7"/>
    <w:rsid w:val="000A210A"/>
    <w:rsid w:val="000A4623"/>
    <w:rsid w:val="000B2F9D"/>
    <w:rsid w:val="000D3D96"/>
    <w:rsid w:val="000D64DE"/>
    <w:rsid w:val="001004B0"/>
    <w:rsid w:val="0010537D"/>
    <w:rsid w:val="001224D0"/>
    <w:rsid w:val="001B328E"/>
    <w:rsid w:val="001B77B4"/>
    <w:rsid w:val="001E3244"/>
    <w:rsid w:val="001E5E9C"/>
    <w:rsid w:val="002178ED"/>
    <w:rsid w:val="00263AAB"/>
    <w:rsid w:val="00294E6A"/>
    <w:rsid w:val="002A3057"/>
    <w:rsid w:val="002B246D"/>
    <w:rsid w:val="002D201C"/>
    <w:rsid w:val="002E5D8E"/>
    <w:rsid w:val="003018E6"/>
    <w:rsid w:val="003041AC"/>
    <w:rsid w:val="00313A10"/>
    <w:rsid w:val="00333D08"/>
    <w:rsid w:val="00344839"/>
    <w:rsid w:val="00353E85"/>
    <w:rsid w:val="00363EE8"/>
    <w:rsid w:val="00377FCA"/>
    <w:rsid w:val="00381A36"/>
    <w:rsid w:val="003A2FB9"/>
    <w:rsid w:val="003B25B5"/>
    <w:rsid w:val="003C14AB"/>
    <w:rsid w:val="003E0DC2"/>
    <w:rsid w:val="003E1F97"/>
    <w:rsid w:val="003F18CF"/>
    <w:rsid w:val="004032A5"/>
    <w:rsid w:val="0040677F"/>
    <w:rsid w:val="00412F1B"/>
    <w:rsid w:val="0041456A"/>
    <w:rsid w:val="00426020"/>
    <w:rsid w:val="00431579"/>
    <w:rsid w:val="0043376A"/>
    <w:rsid w:val="0045220C"/>
    <w:rsid w:val="00454293"/>
    <w:rsid w:val="00465B55"/>
    <w:rsid w:val="00496CDB"/>
    <w:rsid w:val="004A7A56"/>
    <w:rsid w:val="004B20DD"/>
    <w:rsid w:val="004B38F1"/>
    <w:rsid w:val="004C4F22"/>
    <w:rsid w:val="004E3B67"/>
    <w:rsid w:val="004F47C1"/>
    <w:rsid w:val="0050275A"/>
    <w:rsid w:val="00506737"/>
    <w:rsid w:val="00515042"/>
    <w:rsid w:val="005223B1"/>
    <w:rsid w:val="005B106B"/>
    <w:rsid w:val="005B646A"/>
    <w:rsid w:val="005D1D77"/>
    <w:rsid w:val="00602080"/>
    <w:rsid w:val="0060587F"/>
    <w:rsid w:val="00616AC6"/>
    <w:rsid w:val="00633CE6"/>
    <w:rsid w:val="00636B4D"/>
    <w:rsid w:val="00674927"/>
    <w:rsid w:val="00675677"/>
    <w:rsid w:val="00687863"/>
    <w:rsid w:val="006A0194"/>
    <w:rsid w:val="006B1C22"/>
    <w:rsid w:val="006C086B"/>
    <w:rsid w:val="006D3C54"/>
    <w:rsid w:val="006E2C8F"/>
    <w:rsid w:val="007173D4"/>
    <w:rsid w:val="00724E09"/>
    <w:rsid w:val="00727A84"/>
    <w:rsid w:val="00750365"/>
    <w:rsid w:val="00775129"/>
    <w:rsid w:val="00784BE3"/>
    <w:rsid w:val="007932EB"/>
    <w:rsid w:val="007C69D9"/>
    <w:rsid w:val="007D49A9"/>
    <w:rsid w:val="007D5A2A"/>
    <w:rsid w:val="007F116E"/>
    <w:rsid w:val="00807C3E"/>
    <w:rsid w:val="0081222C"/>
    <w:rsid w:val="00817B2B"/>
    <w:rsid w:val="00837A5C"/>
    <w:rsid w:val="00846E6D"/>
    <w:rsid w:val="00854E0E"/>
    <w:rsid w:val="0086205F"/>
    <w:rsid w:val="0086618A"/>
    <w:rsid w:val="008B168E"/>
    <w:rsid w:val="008F6C3A"/>
    <w:rsid w:val="00921442"/>
    <w:rsid w:val="0093510E"/>
    <w:rsid w:val="00935ED5"/>
    <w:rsid w:val="0093695D"/>
    <w:rsid w:val="009441BB"/>
    <w:rsid w:val="00961839"/>
    <w:rsid w:val="00966AD3"/>
    <w:rsid w:val="00977701"/>
    <w:rsid w:val="00977D58"/>
    <w:rsid w:val="009930D3"/>
    <w:rsid w:val="009A062E"/>
    <w:rsid w:val="009A189D"/>
    <w:rsid w:val="009A421F"/>
    <w:rsid w:val="009B53A4"/>
    <w:rsid w:val="009C16CA"/>
    <w:rsid w:val="009D48AA"/>
    <w:rsid w:val="009D70B9"/>
    <w:rsid w:val="009E6EF7"/>
    <w:rsid w:val="00A01239"/>
    <w:rsid w:val="00A07034"/>
    <w:rsid w:val="00A14D46"/>
    <w:rsid w:val="00A20084"/>
    <w:rsid w:val="00A3391D"/>
    <w:rsid w:val="00A435CF"/>
    <w:rsid w:val="00A5587D"/>
    <w:rsid w:val="00A55F43"/>
    <w:rsid w:val="00A632E8"/>
    <w:rsid w:val="00A6628D"/>
    <w:rsid w:val="00A75247"/>
    <w:rsid w:val="00AA06BF"/>
    <w:rsid w:val="00AD1AB7"/>
    <w:rsid w:val="00AE1CCD"/>
    <w:rsid w:val="00AF2AFC"/>
    <w:rsid w:val="00AF4C19"/>
    <w:rsid w:val="00AF5639"/>
    <w:rsid w:val="00AF60B4"/>
    <w:rsid w:val="00B0452D"/>
    <w:rsid w:val="00B40C87"/>
    <w:rsid w:val="00B44A70"/>
    <w:rsid w:val="00B80E0C"/>
    <w:rsid w:val="00B9679B"/>
    <w:rsid w:val="00BA657A"/>
    <w:rsid w:val="00BA76DB"/>
    <w:rsid w:val="00BB1E4F"/>
    <w:rsid w:val="00BB2341"/>
    <w:rsid w:val="00BB326B"/>
    <w:rsid w:val="00BC1973"/>
    <w:rsid w:val="00BC4479"/>
    <w:rsid w:val="00BD519D"/>
    <w:rsid w:val="00BF1A12"/>
    <w:rsid w:val="00C03275"/>
    <w:rsid w:val="00C16EA2"/>
    <w:rsid w:val="00C3743A"/>
    <w:rsid w:val="00C42F52"/>
    <w:rsid w:val="00C4577A"/>
    <w:rsid w:val="00C60543"/>
    <w:rsid w:val="00C6418F"/>
    <w:rsid w:val="00C65B64"/>
    <w:rsid w:val="00C75E43"/>
    <w:rsid w:val="00C83A2B"/>
    <w:rsid w:val="00C90D80"/>
    <w:rsid w:val="00C93E0B"/>
    <w:rsid w:val="00CA60B8"/>
    <w:rsid w:val="00CA7A19"/>
    <w:rsid w:val="00CD1E16"/>
    <w:rsid w:val="00CD5302"/>
    <w:rsid w:val="00CD79B2"/>
    <w:rsid w:val="00CE0CE5"/>
    <w:rsid w:val="00D10E9C"/>
    <w:rsid w:val="00D20178"/>
    <w:rsid w:val="00D439C5"/>
    <w:rsid w:val="00D53CA9"/>
    <w:rsid w:val="00D551B2"/>
    <w:rsid w:val="00D6134E"/>
    <w:rsid w:val="00D657A6"/>
    <w:rsid w:val="00D70AA9"/>
    <w:rsid w:val="00D879E5"/>
    <w:rsid w:val="00D91A49"/>
    <w:rsid w:val="00DC0940"/>
    <w:rsid w:val="00DC211A"/>
    <w:rsid w:val="00DD5C35"/>
    <w:rsid w:val="00DD7F21"/>
    <w:rsid w:val="00DF2C7C"/>
    <w:rsid w:val="00E025C6"/>
    <w:rsid w:val="00E1256C"/>
    <w:rsid w:val="00E132DF"/>
    <w:rsid w:val="00E16C3B"/>
    <w:rsid w:val="00E36B1D"/>
    <w:rsid w:val="00E4260D"/>
    <w:rsid w:val="00E5300E"/>
    <w:rsid w:val="00E552B7"/>
    <w:rsid w:val="00E552CF"/>
    <w:rsid w:val="00E7018A"/>
    <w:rsid w:val="00E70CDE"/>
    <w:rsid w:val="00E8290F"/>
    <w:rsid w:val="00E87496"/>
    <w:rsid w:val="00E9734C"/>
    <w:rsid w:val="00E97E00"/>
    <w:rsid w:val="00EC143F"/>
    <w:rsid w:val="00EE735D"/>
    <w:rsid w:val="00F1038C"/>
    <w:rsid w:val="00F12E8B"/>
    <w:rsid w:val="00F20350"/>
    <w:rsid w:val="00F53354"/>
    <w:rsid w:val="00F932EC"/>
    <w:rsid w:val="00F96695"/>
    <w:rsid w:val="00FA3657"/>
    <w:rsid w:val="00FB413D"/>
    <w:rsid w:val="00FB5C67"/>
    <w:rsid w:val="00FC23E9"/>
    <w:rsid w:val="00FC2FA9"/>
    <w:rsid w:val="00FC793B"/>
    <w:rsid w:val="00FE43A9"/>
    <w:rsid w:val="00FF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23BD35F"/>
  <w15:chartTrackingRefBased/>
  <w15:docId w15:val="{D5AEBB79-9685-5E46-A642-62DD9587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a9">
    <w:name w:val="Символы концевой сноски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a">
    <w:name w:val="List"/>
    <w:basedOn w:val="Textbody"/>
  </w:style>
  <w:style w:type="paragraph" w:styleId="ab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ac">
    <w:name w:val="footnote text"/>
    <w:basedOn w:val="a"/>
    <w:rPr>
      <w:sz w:val="20"/>
      <w:szCs w:val="20"/>
    </w:rPr>
  </w:style>
  <w:style w:type="paragraph" w:styleId="ad">
    <w:name w:val="Normal (Web)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character" w:styleId="af3">
    <w:name w:val="FollowedHyperlink"/>
    <w:uiPriority w:val="99"/>
    <w:semiHidden/>
    <w:unhideWhenUsed/>
    <w:rsid w:val="00AF60B4"/>
    <w:rPr>
      <w:color w:val="954F72"/>
      <w:u w:val="single"/>
    </w:rPr>
  </w:style>
  <w:style w:type="table" w:styleId="af4">
    <w:name w:val="Table Grid"/>
    <w:basedOn w:val="a2"/>
    <w:uiPriority w:val="39"/>
    <w:rsid w:val="00C65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1"/>
    <w:uiPriority w:val="99"/>
    <w:semiHidden/>
    <w:unhideWhenUsed/>
    <w:rsid w:val="00862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9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web.cloud/tutorials/microservices/json-ili-xml-sravnenie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tproger.ru/translations/regular-expression-python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2649</CharactersWithSpaces>
  <SharedDoc>false</SharedDoc>
  <HLinks>
    <vt:vector size="6" baseType="variant">
      <vt:variant>
        <vt:i4>1310809</vt:i4>
      </vt:variant>
      <vt:variant>
        <vt:i4>0</vt:i4>
      </vt:variant>
      <vt:variant>
        <vt:i4>0</vt:i4>
      </vt:variant>
      <vt:variant>
        <vt:i4>5</vt:i4>
      </vt:variant>
      <vt:variant>
        <vt:lpwstr>http://www.ifmo.ru/ru/page/252/pervokursnikam.htm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Nazerke Janture</cp:lastModifiedBy>
  <cp:revision>2</cp:revision>
  <cp:lastPrinted>1899-12-31T21:00:00Z</cp:lastPrinted>
  <dcterms:created xsi:type="dcterms:W3CDTF">2024-11-05T14:45:00Z</dcterms:created>
  <dcterms:modified xsi:type="dcterms:W3CDTF">2024-11-05T14:45:00Z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